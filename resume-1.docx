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4CE733C4" w:rsidR="0066129C" w:rsidRPr="00746A74" w:rsidRDefault="0066129C">
            <w:pPr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DF0AA34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Contact: 09239318969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2AB0C3D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LinkedIn: @blckclov3r</w:t>
            </w:r>
          </w:p>
          <w:p w14:paraId="4EB23453" w14:textId="6ED17D20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Github: @blckclov3r</w:t>
            </w:r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5680CF3B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 ff.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7B7E3960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C, 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Page, ReactJS, Redux, GraphQL, MaterialU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I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extJS, marmelab, Docker, Hasura,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269AE699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familiarity of the ff.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NOLOGIES</w:t>
            </w:r>
          </w:p>
          <w:p w14:paraId="0BC17DCA" w14:textId="1FDA3607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Android Studio, Eclipse IDE, NetBeans IDE, Turbo C, Dev C, Arduino, XAMPP, Wampp,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r w:rsidR="00BF7D53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HeidiSQL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IntelliJ, Shocut</w:t>
            </w:r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8AC8E9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B083DF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5623EA4D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-327024</wp:posOffset>
                      </wp:positionV>
                      <wp:extent cx="7667625" cy="1295400"/>
                      <wp:effectExtent l="0" t="0" r="0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295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77777777" w:rsidR="007C248F" w:rsidRPr="007C248F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  </w:t>
                                  </w:r>
                                  <w:r w:rsidRPr="00A655A9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>https://github.com/blckclov3r</w:t>
                                  </w:r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10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77777777" w:rsidR="007C248F" w:rsidRPr="007C248F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A655A9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>https://github.com/blckclov3r</w:t>
                            </w:r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9F9CA04" w14:textId="279046D2" w:rsidR="0069721F" w:rsidRDefault="0069721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vanish w:val="0"/>
                <w:color w:val="333333"/>
                <w:sz w:val="26"/>
                <w:szCs w:val="26"/>
              </w:rPr>
            </w:pPr>
          </w:p>
          <w:p w14:paraId="784FA0B2" w14:textId="2158D698" w:rsidR="00F86341" w:rsidRPr="008A5129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744E842" w14:textId="7AF7F251" w:rsidR="00ED6D1E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E1F3AC1" w14:textId="6EB8EF9F" w:rsidR="00746A74" w:rsidRPr="00746A74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353376EA" w14:textId="77777777" w:rsidR="0066129C" w:rsidRPr="00746A74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</w:pPr>
            <w:r w:rsidRPr="00746A74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  <w:t>Professional Summary</w:t>
            </w:r>
          </w:p>
          <w:p w14:paraId="4318183F" w14:textId="6FB689CB" w:rsidR="004420B8" w:rsidRDefault="009150F4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6"/>
                <w:szCs w:val="26"/>
              </w:rPr>
            </w:pPr>
            <w:r w:rsidRPr="009150F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To secure a position in a software company where I can utilize my expertise in web development, specifically as a front-end developer specializing in React. I am highly motivated, reliable, and possess a strong interest in staying up-to-date with the latest technologies. My passion for learning ensures that I am constantly improving my skills. With a progressive background spanning from concept and design to testing, implementation, and client updates, I am committed to delivering exceptionally clean, robust, and secure code. I am confident that my skills and dedication make me an ideal candidate for a position in your esteemed software company. I am eager to contribute to your team and further enhance my skills as a React developer.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A0AB97E" w14:textId="70C07FBF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7E52588E" w14:textId="24953806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87B1FF9" w14:textId="3FE06BE2" w:rsidR="0066129C" w:rsidRPr="00746A74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AJIO I.T Solutions 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August 2022 - Current</w:t>
            </w:r>
          </w:p>
          <w:p w14:paraId="7686370C" w14:textId="536B807D" w:rsidR="0066129C" w:rsidRPr="00746A74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ReactJS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Developer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510809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510809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FGU Center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Cebu City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15FAABEB" w14:textId="0D54CCBF" w:rsidR="0066129C" w:rsidRPr="00746A74" w:rsidRDefault="00746A74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Mindweb eSolutions  </w:t>
            </w: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October 2020 - January 2022</w:t>
            </w:r>
          </w:p>
          <w:p w14:paraId="456EFBA5" w14:textId="20353D58" w:rsidR="00746A74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Software Engineer</w:t>
            </w:r>
            <w:r w:rsid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|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South Agora</w:t>
            </w:r>
            <w:r w:rsid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, Talisay City, Cebu</w:t>
            </w:r>
          </w:p>
          <w:p w14:paraId="7E07AB05" w14:textId="44D3D421" w:rsidR="0066129C" w:rsidRPr="00746A74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Asian Wave 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February 2020 - July 2020</w:t>
            </w:r>
          </w:p>
          <w:p w14:paraId="5CEFD0DC" w14:textId="3A402AED" w:rsidR="004239F9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Web Developer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B768D5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B768D5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Basubas St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Mandaue City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7F84DC49" w14:textId="7D5AB9D0" w:rsidR="00746A74" w:rsidRPr="00746A74" w:rsidRDefault="00746A74" w:rsidP="00746A74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04312D6" w14:textId="297426D6" w:rsidR="004239F9" w:rsidRPr="008A5129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3A95DA76" w14:textId="5D9EC57E" w:rsidR="00D36FFF" w:rsidRPr="00746A74" w:rsidRDefault="00D36FF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177B902" w14:textId="44B9DDAC" w:rsidR="004239F9" w:rsidRPr="00746A74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Mindweb eSolutions</w:t>
            </w:r>
            <w:r w:rsidR="0066068F"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 </w:t>
            </w:r>
            <w:r w:rsidR="00E04210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66068F"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Sangi Tabunok, Talisay City, Cebu</w:t>
            </w:r>
          </w:p>
          <w:p w14:paraId="2B1E5C95" w14:textId="19A9AAC3" w:rsidR="0066129C" w:rsidRPr="00746A74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A</w:t>
            </w:r>
            <w:r w:rsidR="0066068F"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ndroid Developer</w:t>
            </w:r>
            <w:r w:rsidR="004239F9"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- 2019</w:t>
            </w:r>
          </w:p>
          <w:p w14:paraId="3668C085" w14:textId="174805F4" w:rsid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930FC3D" w14:textId="4FDDF79D" w:rsidR="00ED6D1E" w:rsidRDefault="00ED6D1E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90CBBCE" w14:textId="1D2F2D01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2C863433" w14:textId="09F491C3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B35E2BE" w14:textId="231268D8" w:rsidR="0066129C" w:rsidRPr="00ED6D1E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Bachelor of Science</w:t>
            </w:r>
            <w:r w:rsidRPr="00ED6D1E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Computer Engineering</w:t>
            </w:r>
            <w:r w:rsidRPr="00ED6D1E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746A74" w:rsidRPr="00ED6D1E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>| 2014-2019</w:t>
            </w:r>
          </w:p>
          <w:p w14:paraId="7D484406" w14:textId="1CCAFC80" w:rsidR="0066129C" w:rsidRPr="00746A74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University of The Visayas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Cebu City, Cebu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509CDF3C" w14:textId="54EA89FF" w:rsidR="00682D48" w:rsidRDefault="00682D48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1BEDA33" w14:textId="45166282" w:rsidR="00682D48" w:rsidRPr="008A5129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1F825109" w14:textId="321F7473" w:rsidR="00746A74" w:rsidRPr="00746A74" w:rsidRDefault="00746A74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898E5ED" w14:textId="3E14A5AC" w:rsidR="00682D48" w:rsidRPr="00322690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</w:pPr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National Certificate II  </w:t>
            </w:r>
            <w:r w:rsidR="0060707C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| </w:t>
            </w:r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A86719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Certificate No. 18072202005880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F39CD217-DF18-477B-9397-08C6379EA020}"/>
    <w:embedBold r:id="rId2" w:fontKey="{305C25EC-31FD-4120-ADF2-7D2444A8C4CF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3385D4D8-51FB-465A-A5D7-06602766D1F4}"/>
    <w:embedBold r:id="rId4" w:fontKey="{CD69B043-D58A-4468-831D-8B5A8B8838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31B0F"/>
    <w:rsid w:val="000362FB"/>
    <w:rsid w:val="000A5C3E"/>
    <w:rsid w:val="000F5B8C"/>
    <w:rsid w:val="00140474"/>
    <w:rsid w:val="00143814"/>
    <w:rsid w:val="001C18CD"/>
    <w:rsid w:val="0023307A"/>
    <w:rsid w:val="002533C3"/>
    <w:rsid w:val="002A1F6C"/>
    <w:rsid w:val="002E4A80"/>
    <w:rsid w:val="00322690"/>
    <w:rsid w:val="003873D5"/>
    <w:rsid w:val="004239F9"/>
    <w:rsid w:val="004420B8"/>
    <w:rsid w:val="00483197"/>
    <w:rsid w:val="004B4F19"/>
    <w:rsid w:val="004D47EF"/>
    <w:rsid w:val="004D6E6B"/>
    <w:rsid w:val="004E707D"/>
    <w:rsid w:val="004F16F1"/>
    <w:rsid w:val="00504F40"/>
    <w:rsid w:val="00510809"/>
    <w:rsid w:val="0060707C"/>
    <w:rsid w:val="006231F8"/>
    <w:rsid w:val="00633B3A"/>
    <w:rsid w:val="0066068F"/>
    <w:rsid w:val="0066129C"/>
    <w:rsid w:val="006816CC"/>
    <w:rsid w:val="00682D48"/>
    <w:rsid w:val="00684A87"/>
    <w:rsid w:val="00695B44"/>
    <w:rsid w:val="0069721F"/>
    <w:rsid w:val="007064CF"/>
    <w:rsid w:val="00746A74"/>
    <w:rsid w:val="00777D07"/>
    <w:rsid w:val="00793D35"/>
    <w:rsid w:val="007C248F"/>
    <w:rsid w:val="0082757E"/>
    <w:rsid w:val="008941D7"/>
    <w:rsid w:val="008A5129"/>
    <w:rsid w:val="008F72A0"/>
    <w:rsid w:val="009150F4"/>
    <w:rsid w:val="009633A6"/>
    <w:rsid w:val="00966737"/>
    <w:rsid w:val="009C76C0"/>
    <w:rsid w:val="009D073E"/>
    <w:rsid w:val="009D716C"/>
    <w:rsid w:val="009E5856"/>
    <w:rsid w:val="00A14131"/>
    <w:rsid w:val="00A278B8"/>
    <w:rsid w:val="00A321BD"/>
    <w:rsid w:val="00A655A9"/>
    <w:rsid w:val="00A76BDE"/>
    <w:rsid w:val="00A81806"/>
    <w:rsid w:val="00A86719"/>
    <w:rsid w:val="00AD3C14"/>
    <w:rsid w:val="00B13147"/>
    <w:rsid w:val="00B768D5"/>
    <w:rsid w:val="00B7779B"/>
    <w:rsid w:val="00BA02F3"/>
    <w:rsid w:val="00BE394B"/>
    <w:rsid w:val="00BF7D53"/>
    <w:rsid w:val="00C3778A"/>
    <w:rsid w:val="00C436F1"/>
    <w:rsid w:val="00CA7AD5"/>
    <w:rsid w:val="00CE3B5E"/>
    <w:rsid w:val="00D36FFF"/>
    <w:rsid w:val="00D860EC"/>
    <w:rsid w:val="00E04210"/>
    <w:rsid w:val="00ED6D1E"/>
    <w:rsid w:val="00F86341"/>
    <w:rsid w:val="00F87F57"/>
    <w:rsid w:val="00F97B79"/>
    <w:rsid w:val="00FB67B5"/>
    <w:rsid w:val="00FB7EC9"/>
    <w:rsid w:val="00FC199C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65</cp:revision>
  <cp:lastPrinted>2023-07-02T14:18:00Z</cp:lastPrinted>
  <dcterms:created xsi:type="dcterms:W3CDTF">2023-07-01T16:50:00Z</dcterms:created>
  <dcterms:modified xsi:type="dcterms:W3CDTF">2023-07-02T14:28:00Z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
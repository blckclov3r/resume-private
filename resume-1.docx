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5150C31A" w:rsidR="0066129C" w:rsidRPr="00746A74" w:rsidRDefault="0066129C" w:rsidP="008F485D">
            <w:pPr>
              <w:tabs>
                <w:tab w:val="left" w:pos="1020"/>
              </w:tabs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E9B5136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Contact: </w:t>
            </w:r>
            <w:r w:rsidR="00C160F7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09919610709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387161C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LinkedIn: </w:t>
            </w:r>
            <w:hyperlink r:id="rId7" w:history="1">
              <w:r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4EB23453" w14:textId="33B23EAF" w:rsidR="004B4F19" w:rsidRPr="009D716C" w:rsidRDefault="00016C3A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r w:rsidR="004B4F1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: </w:t>
            </w:r>
            <w:hyperlink r:id="rId8" w:history="1">
              <w:r w:rsidR="004B4F19"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199DE6FE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0C73278F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</w:t>
            </w:r>
            <w:r w:rsidR="00C00088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/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Page, ReactJS, Redux, GraphQL, </w:t>
            </w:r>
            <w:r w:rsidR="00EC039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MUI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extJS, </w:t>
            </w:r>
            <w:r w:rsidR="00FC69CF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armelab,</w:t>
            </w:r>
            <w:r w:rsidR="00965813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75C60696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familiarity of the 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 </w:t>
            </w:r>
            <w:r w:rsidR="0088515D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SOFTWARE</w:t>
            </w:r>
          </w:p>
          <w:p w14:paraId="0BC17DCA" w14:textId="69064F10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r w:rsidR="0057132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</w:t>
            </w:r>
            <w:r w:rsidR="00DA3E5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Server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r w:rsidR="00A77BD6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 SQL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IntelliJ, Sho</w:t>
            </w:r>
            <w:r w:rsidR="00A77BD6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ut</w:t>
            </w:r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DD2B5F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DFDF0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124AED91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-327025</wp:posOffset>
                      </wp:positionV>
                      <wp:extent cx="7667625" cy="1104900"/>
                      <wp:effectExtent l="0" t="0" r="9525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104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64255AC4" w:rsidR="007C248F" w:rsidRPr="0083241B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Pr="00E41705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3241B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83241B">
                                      <w:rPr>
                                        <w:rStyle w:val="Hyperlink"/>
                                        <w:rFonts w:ascii="Open Sans" w:eastAsia="Palatino Linotype" w:hAnsi="Open Sans" w:cs="Open Sans"/>
                                        <w:color w:val="EEECE1" w:themeColor="background2"/>
                                        <w:sz w:val="20"/>
                                        <w:szCs w:val="20"/>
                                        <w:u w:val="none"/>
                                      </w:rPr>
                                      <w:t>https://github.com/blckclov3r</w:t>
                                    </w:r>
                                  </w:hyperlink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8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64255AC4" w:rsidR="007C248F" w:rsidRPr="0083241B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E41705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3241B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0" w:history="1">
                              <w:r w:rsidRPr="0083241B">
                                <w:rPr>
                                  <w:rStyle w:val="Hyperlink"/>
                                  <w:rFonts w:ascii="Open Sans" w:eastAsia="Palatino Linotype" w:hAnsi="Open Sans" w:cs="Open Sans"/>
                                  <w:color w:val="EEECE1" w:themeColor="background2"/>
                                  <w:sz w:val="20"/>
                                  <w:szCs w:val="20"/>
                                  <w:u w:val="none"/>
                                </w:rPr>
                                <w:t>https://github.com/blckclov3r</w:t>
                              </w:r>
                            </w:hyperlink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744E842" w14:textId="2B1B49D9" w:rsidR="00ED6D1E" w:rsidRPr="00A87636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E1F3AC1" w14:textId="6EB8EF9F" w:rsidR="00746A74" w:rsidRPr="006E41F7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</w:p>
          <w:p w14:paraId="353376EA" w14:textId="77777777" w:rsidR="0066129C" w:rsidRPr="006E41F7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262626" w:themeColor="text1" w:themeTint="D9"/>
                <w:spacing w:val="10"/>
                <w:sz w:val="22"/>
                <w:szCs w:val="22"/>
              </w:rPr>
            </w:pPr>
            <w:r w:rsidRPr="006E41F7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262626" w:themeColor="text1" w:themeTint="D9"/>
                <w:spacing w:val="10"/>
                <w:sz w:val="22"/>
                <w:szCs w:val="22"/>
              </w:rPr>
              <w:t>Professional Summary</w:t>
            </w:r>
          </w:p>
          <w:p w14:paraId="4318183F" w14:textId="7699FC98" w:rsidR="004420B8" w:rsidRPr="006E41F7" w:rsidRDefault="009F5BEA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262626" w:themeColor="text1" w:themeTint="D9"/>
                <w:spacing w:val="10"/>
                <w:sz w:val="26"/>
                <w:szCs w:val="26"/>
              </w:rPr>
            </w:pPr>
            <w:r w:rsidRPr="006E41F7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To secure a position within a reputable software company, I aim to utilize my expertise in web development, specifically as a front-end developer specializing in React.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E52588E" w14:textId="7779125C" w:rsidR="00746A74" w:rsidRPr="00923023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087B1FF9" w14:textId="3FE06BE2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AJIO I.T Solutions | August 2022 - Current</w:t>
            </w:r>
          </w:p>
          <w:p w14:paraId="69463545" w14:textId="5C262A3E" w:rsidR="007F1F99" w:rsidRDefault="00746A74" w:rsidP="0099557D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ReactJS Developer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510809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| </w:t>
            </w: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FGU Center</w:t>
            </w:r>
            <w:r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, Cebu City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3F2F830F" w14:textId="77777777" w:rsidR="008F485D" w:rsidRPr="00054933" w:rsidRDefault="008F485D" w:rsidP="0099557D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</w:p>
          <w:p w14:paraId="5CE3AF54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Designing and structuring layouts using MUI.</w:t>
            </w:r>
          </w:p>
          <w:p w14:paraId="25CA1E2E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Writing clean, maintainable, and efficient code, adhering to best practices, and conducting thorough testing to identify and resolve bugs and performance issues.</w:t>
            </w:r>
          </w:p>
          <w:p w14:paraId="55F49D6E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Utilizing Slack and Redmine to prioritize bug issues.</w:t>
            </w:r>
          </w:p>
          <w:p w14:paraId="2448732F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Creating reusable components to promote code efficiency and consistency while utilizing hooks.</w:t>
            </w:r>
          </w:p>
          <w:p w14:paraId="0A778CF9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Integrating APIs and implementing CRUD operations with react-hook-form.</w:t>
            </w:r>
          </w:p>
          <w:p w14:paraId="2767D718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Using Git and GitHub for version control and collaboration.</w:t>
            </w:r>
          </w:p>
          <w:p w14:paraId="3C31E588" w14:textId="55B374C1" w:rsidR="0022399B" w:rsidRPr="006E41F7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Collaborating with the development team to merge changes into the "develop" branch and sending pull requests for code review and integration.</w:t>
            </w:r>
          </w:p>
          <w:p w14:paraId="714DC3C5" w14:textId="77777777" w:rsidR="00B76BB0" w:rsidRPr="00315CB6" w:rsidRDefault="00B76BB0" w:rsidP="00B76BB0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15FAABEB" w14:textId="056008D6" w:rsidR="0066129C" w:rsidRPr="004136A6" w:rsidRDefault="00746A74" w:rsidP="0099557D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 eSolutions | October 2020 - January 2022</w:t>
            </w:r>
          </w:p>
          <w:p w14:paraId="456EFBA5" w14:textId="1CC3BDED" w:rsidR="00746A74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Software Engineer</w:t>
            </w:r>
            <w:r w:rsidR="00746A74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|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South Agora</w:t>
            </w:r>
            <w:r w:rsidR="00746A74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, Talisay City</w:t>
            </w:r>
          </w:p>
          <w:p w14:paraId="1C5A0105" w14:textId="77777777" w:rsidR="008F485D" w:rsidRDefault="008F485D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</w:pPr>
          </w:p>
          <w:p w14:paraId="7860FB92" w14:textId="77777777" w:rsidR="006E41F7" w:rsidRPr="006E41F7" w:rsidRDefault="006E41F7" w:rsidP="006E41F7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</w:pP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• Designing and structuring layouts using CSS/Bootstrap.</w:t>
            </w:r>
          </w:p>
          <w:p w14:paraId="68DD6643" w14:textId="2808A633" w:rsidR="006E41F7" w:rsidRPr="006E41F7" w:rsidRDefault="006E41F7" w:rsidP="006E41F7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</w:pP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 xml:space="preserve">• Fixing bugs, </w:t>
            </w:r>
            <w:r w:rsidR="00DB2762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designing</w:t>
            </w: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, and maintaining websites such as University of the Visayas and its branches, VisayasMed Hospital, DepEd Talisay, etc.</w:t>
            </w:r>
          </w:p>
          <w:p w14:paraId="7E07AB05" w14:textId="35C01DB7" w:rsidR="0066129C" w:rsidRPr="004136A6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Asian Wave | February 2020 - July 2020</w:t>
            </w:r>
          </w:p>
          <w:p w14:paraId="7F84DC49" w14:textId="2378536F" w:rsidR="00746A74" w:rsidRPr="00213C27" w:rsidRDefault="00000000" w:rsidP="00213C27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Web Developer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B768D5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| </w:t>
            </w: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Basubas St</w:t>
            </w:r>
            <w:r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, Mandaue City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3A95DA76" w14:textId="5872831B" w:rsidR="00D36FFF" w:rsidRPr="006B6841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1177B902" w14:textId="736DDC9A" w:rsidR="004239F9" w:rsidRPr="004136A6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 eSolutions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E04210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|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031D38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2019</w:t>
            </w:r>
          </w:p>
          <w:p w14:paraId="2B1E5C95" w14:textId="730B06BC" w:rsidR="0066129C" w:rsidRPr="00054933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A</w:t>
            </w:r>
            <w:r w:rsidR="0066068F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ndroid Developer</w:t>
            </w:r>
            <w:r w:rsidR="004239F9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4D6B5E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|</w:t>
            </w:r>
            <w:r w:rsidR="004239F9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031D38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Sangi Tabunok, Talisay City</w:t>
            </w:r>
          </w:p>
          <w:p w14:paraId="020A8115" w14:textId="77777777" w:rsidR="003B1367" w:rsidRDefault="003B1367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C863433" w14:textId="3C1C8411" w:rsidR="00746A74" w:rsidRPr="006B6841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7D484406" w14:textId="1441AA08" w:rsidR="0066129C" w:rsidRPr="00F218AF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University of The Visaya</w:t>
            </w:r>
            <w:r w:rsidR="00D01C00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s </w:t>
            </w:r>
            <w:r w:rsidR="009B61D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="0069262B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Main</w:t>
            </w:r>
            <w:r w:rsidR="009025B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r w:rsidR="00D2182C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2014 - 2019</w:t>
            </w:r>
          </w:p>
          <w:p w14:paraId="111C32A8" w14:textId="35CDAC71" w:rsidR="00685E11" w:rsidRPr="00685E11" w:rsidRDefault="00685E11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685E11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BS</w:t>
            </w:r>
            <w:r w:rsidRPr="00685E11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Pr="00685E11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Computer Engineering</w:t>
            </w:r>
            <w:r w:rsidRPr="00685E11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1F825109" w14:textId="2E7C9A37" w:rsidR="00746A74" w:rsidRPr="00C9194C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2898E5ED" w14:textId="5F4953BA" w:rsidR="00682D48" w:rsidRPr="004136A6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National Certificate II </w:t>
            </w:r>
            <w:r w:rsidR="0060707C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054933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Certificate No. 18072202005880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7BEBF1FE-5750-4ECE-8D26-CABC7507B25F}"/>
    <w:embedBold r:id="rId2" w:fontKey="{83CA5168-8936-4E31-96F0-CB24928A8E0B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F9AD3708-360C-4551-86FD-879040EDEF9C}"/>
    <w:embedBold r:id="rId4" w:fontKey="{C85ECA44-1285-42F0-855D-0A4DCFA0F57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1165C"/>
    <w:rsid w:val="00014C57"/>
    <w:rsid w:val="00016C3A"/>
    <w:rsid w:val="00031B0F"/>
    <w:rsid w:val="00031D38"/>
    <w:rsid w:val="000362FB"/>
    <w:rsid w:val="00044E44"/>
    <w:rsid w:val="0005109A"/>
    <w:rsid w:val="00054933"/>
    <w:rsid w:val="0009052C"/>
    <w:rsid w:val="000A5C3E"/>
    <w:rsid w:val="000F5B8C"/>
    <w:rsid w:val="00140474"/>
    <w:rsid w:val="00143814"/>
    <w:rsid w:val="001C18CD"/>
    <w:rsid w:val="00213C27"/>
    <w:rsid w:val="00221D26"/>
    <w:rsid w:val="0022399B"/>
    <w:rsid w:val="0023307A"/>
    <w:rsid w:val="002533C3"/>
    <w:rsid w:val="002758E0"/>
    <w:rsid w:val="00287850"/>
    <w:rsid w:val="002A1F6C"/>
    <w:rsid w:val="002E4A80"/>
    <w:rsid w:val="00315CB6"/>
    <w:rsid w:val="00322690"/>
    <w:rsid w:val="00354CBB"/>
    <w:rsid w:val="00367491"/>
    <w:rsid w:val="00373B6D"/>
    <w:rsid w:val="003873D5"/>
    <w:rsid w:val="003B1367"/>
    <w:rsid w:val="004114AD"/>
    <w:rsid w:val="004136A6"/>
    <w:rsid w:val="004239F9"/>
    <w:rsid w:val="004420B8"/>
    <w:rsid w:val="004454D0"/>
    <w:rsid w:val="00483197"/>
    <w:rsid w:val="004B4F19"/>
    <w:rsid w:val="004D47EF"/>
    <w:rsid w:val="004D6B5E"/>
    <w:rsid w:val="004D6E6B"/>
    <w:rsid w:val="004E707D"/>
    <w:rsid w:val="004F16F1"/>
    <w:rsid w:val="00504F40"/>
    <w:rsid w:val="00510809"/>
    <w:rsid w:val="0057132B"/>
    <w:rsid w:val="0060707C"/>
    <w:rsid w:val="006231F8"/>
    <w:rsid w:val="00632553"/>
    <w:rsid w:val="00633B3A"/>
    <w:rsid w:val="0066068F"/>
    <w:rsid w:val="0066129C"/>
    <w:rsid w:val="006816CC"/>
    <w:rsid w:val="00682D48"/>
    <w:rsid w:val="00684A87"/>
    <w:rsid w:val="00685E11"/>
    <w:rsid w:val="0069262B"/>
    <w:rsid w:val="00695B44"/>
    <w:rsid w:val="0069721F"/>
    <w:rsid w:val="006A1FC8"/>
    <w:rsid w:val="006B6841"/>
    <w:rsid w:val="006C5D8E"/>
    <w:rsid w:val="006E41F7"/>
    <w:rsid w:val="007064CF"/>
    <w:rsid w:val="00746A74"/>
    <w:rsid w:val="0075772B"/>
    <w:rsid w:val="00764A21"/>
    <w:rsid w:val="00777D07"/>
    <w:rsid w:val="00793D35"/>
    <w:rsid w:val="007A3066"/>
    <w:rsid w:val="007C248F"/>
    <w:rsid w:val="007F0785"/>
    <w:rsid w:val="007F1F99"/>
    <w:rsid w:val="0082757E"/>
    <w:rsid w:val="0083241B"/>
    <w:rsid w:val="0088515D"/>
    <w:rsid w:val="008941D7"/>
    <w:rsid w:val="008A5129"/>
    <w:rsid w:val="008F485D"/>
    <w:rsid w:val="008F72A0"/>
    <w:rsid w:val="009025B3"/>
    <w:rsid w:val="009150F4"/>
    <w:rsid w:val="00923023"/>
    <w:rsid w:val="009633A6"/>
    <w:rsid w:val="00965813"/>
    <w:rsid w:val="00966737"/>
    <w:rsid w:val="0099557D"/>
    <w:rsid w:val="009B61DE"/>
    <w:rsid w:val="009C76C0"/>
    <w:rsid w:val="009D073E"/>
    <w:rsid w:val="009D716C"/>
    <w:rsid w:val="009E5856"/>
    <w:rsid w:val="009F5BEA"/>
    <w:rsid w:val="00A14131"/>
    <w:rsid w:val="00A278B8"/>
    <w:rsid w:val="00A321BD"/>
    <w:rsid w:val="00A3661B"/>
    <w:rsid w:val="00A573B3"/>
    <w:rsid w:val="00A63F23"/>
    <w:rsid w:val="00A655A9"/>
    <w:rsid w:val="00A76BDE"/>
    <w:rsid w:val="00A77BD6"/>
    <w:rsid w:val="00A81806"/>
    <w:rsid w:val="00A86719"/>
    <w:rsid w:val="00A87636"/>
    <w:rsid w:val="00AD3C14"/>
    <w:rsid w:val="00AD5DF3"/>
    <w:rsid w:val="00AF47F8"/>
    <w:rsid w:val="00B13147"/>
    <w:rsid w:val="00B429AB"/>
    <w:rsid w:val="00B768D5"/>
    <w:rsid w:val="00B76BB0"/>
    <w:rsid w:val="00B7779B"/>
    <w:rsid w:val="00BA02F3"/>
    <w:rsid w:val="00BA198D"/>
    <w:rsid w:val="00BB3C55"/>
    <w:rsid w:val="00BE394B"/>
    <w:rsid w:val="00BF7D53"/>
    <w:rsid w:val="00C00088"/>
    <w:rsid w:val="00C07C4E"/>
    <w:rsid w:val="00C160F7"/>
    <w:rsid w:val="00C3778A"/>
    <w:rsid w:val="00C436F1"/>
    <w:rsid w:val="00C9194C"/>
    <w:rsid w:val="00CA7AD5"/>
    <w:rsid w:val="00CD620C"/>
    <w:rsid w:val="00CE3B5E"/>
    <w:rsid w:val="00D01C00"/>
    <w:rsid w:val="00D2182C"/>
    <w:rsid w:val="00D27C31"/>
    <w:rsid w:val="00D36FFF"/>
    <w:rsid w:val="00D860EC"/>
    <w:rsid w:val="00D86AD3"/>
    <w:rsid w:val="00DA3E5B"/>
    <w:rsid w:val="00DA482D"/>
    <w:rsid w:val="00DB2762"/>
    <w:rsid w:val="00E04210"/>
    <w:rsid w:val="00E41705"/>
    <w:rsid w:val="00E55459"/>
    <w:rsid w:val="00E60A7B"/>
    <w:rsid w:val="00E65126"/>
    <w:rsid w:val="00EC039B"/>
    <w:rsid w:val="00ED6D1E"/>
    <w:rsid w:val="00F218AF"/>
    <w:rsid w:val="00F86341"/>
    <w:rsid w:val="00F87F57"/>
    <w:rsid w:val="00F97B79"/>
    <w:rsid w:val="00FB67B5"/>
    <w:rsid w:val="00FB7EC9"/>
    <w:rsid w:val="00FC199C"/>
    <w:rsid w:val="00FC69CF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ckclov3r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blckclov3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blckclov3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lckclov3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155</cp:revision>
  <cp:lastPrinted>2023-07-31T04:21:00Z</cp:lastPrinted>
  <dcterms:created xsi:type="dcterms:W3CDTF">2023-07-01T16:50:00Z</dcterms:created>
  <dcterms:modified xsi:type="dcterms:W3CDTF">2023-07-31T14:08:00Z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
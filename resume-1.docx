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5150C31A" w:rsidR="0066129C" w:rsidRPr="00746A74" w:rsidRDefault="0066129C" w:rsidP="008F485D">
            <w:pPr>
              <w:tabs>
                <w:tab w:val="left" w:pos="1020"/>
              </w:tabs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E9B5136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Contact: </w:t>
            </w:r>
            <w:r w:rsidR="00C160F7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09919610709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387161C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LinkedIn: </w:t>
            </w:r>
            <w:hyperlink r:id="rId7" w:history="1">
              <w:r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4EB23453" w14:textId="33B23EAF" w:rsidR="004B4F19" w:rsidRPr="009D716C" w:rsidRDefault="00016C3A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r w:rsidR="004B4F1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: </w:t>
            </w:r>
            <w:hyperlink r:id="rId8" w:history="1">
              <w:r w:rsidR="004B4F19"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199DE6FE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0C73278F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</w:t>
            </w:r>
            <w:r w:rsidR="00C00088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/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GraphQL, </w:t>
            </w:r>
            <w:r w:rsidR="00EC039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MUI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extJS, </w:t>
            </w:r>
            <w:r w:rsidR="00FC69CF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armelab,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75C60696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familiarity of the 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 </w:t>
            </w:r>
            <w:r w:rsidR="0088515D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SOFTWARE</w:t>
            </w:r>
          </w:p>
          <w:p w14:paraId="0BC17DCA" w14:textId="69064F1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r w:rsidR="0057132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</w:t>
            </w:r>
            <w:r w:rsidR="00DA3E5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Server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r w:rsidR="00A77BD6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 SQL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IntelliJ, Sho</w:t>
            </w:r>
            <w:r w:rsidR="00A77BD6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ut</w:t>
            </w:r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D2B5F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DFDF0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124AED91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-327025</wp:posOffset>
                      </wp:positionV>
                      <wp:extent cx="7667625" cy="1104900"/>
                      <wp:effectExtent l="0" t="0" r="9525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104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64255AC4" w:rsidR="007C248F" w:rsidRPr="0083241B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Pr="00E41705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3241B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83241B">
                                      <w:rPr>
                                        <w:rStyle w:val="Hyperlink"/>
                                        <w:rFonts w:ascii="Open Sans" w:eastAsia="Palatino Linotype" w:hAnsi="Open Sans" w:cs="Open Sans"/>
                                        <w:color w:val="EEECE1" w:themeColor="background2"/>
                                        <w:sz w:val="20"/>
                                        <w:szCs w:val="20"/>
                                        <w:u w:val="none"/>
                                      </w:rPr>
                                      <w:t>https://github.com/blckclov3r</w:t>
                                    </w:r>
                                  </w:hyperlink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87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64255AC4" w:rsidR="007C248F" w:rsidRPr="0083241B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E41705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241B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0" w:history="1">
                              <w:r w:rsidRPr="0083241B">
                                <w:rPr>
                                  <w:rStyle w:val="Hyperlink"/>
                                  <w:rFonts w:ascii="Open Sans" w:eastAsia="Palatino Linotype" w:hAnsi="Open Sans" w:cs="Open Sans"/>
                                  <w:color w:val="EEECE1" w:themeColor="background2"/>
                                  <w:sz w:val="20"/>
                                  <w:szCs w:val="20"/>
                                  <w:u w:val="none"/>
                                </w:rPr>
                                <w:t>https://github.com/blckclov3r</w:t>
                              </w:r>
                            </w:hyperlink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5C749C50" w14:textId="77777777" w:rsidR="005303A4" w:rsidRDefault="005303A4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</w:p>
          <w:p w14:paraId="4744E842" w14:textId="602DE9F1" w:rsidR="00ED6D1E" w:rsidRPr="00A87636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E1F3AC1" w14:textId="6EB8EF9F" w:rsidR="00746A74" w:rsidRPr="006E41F7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</w:p>
          <w:p w14:paraId="353376EA" w14:textId="77777777" w:rsidR="0066129C" w:rsidRPr="006E41F7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262626" w:themeColor="text1" w:themeTint="D9"/>
                <w:spacing w:val="10"/>
                <w:sz w:val="22"/>
                <w:szCs w:val="22"/>
              </w:rPr>
            </w:pPr>
            <w:r w:rsidRPr="006E41F7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262626" w:themeColor="text1" w:themeTint="D9"/>
                <w:spacing w:val="10"/>
                <w:sz w:val="22"/>
                <w:szCs w:val="22"/>
              </w:rPr>
              <w:t>Professional Summary</w:t>
            </w:r>
          </w:p>
          <w:p w14:paraId="4318183F" w14:textId="722741E0" w:rsidR="004420B8" w:rsidRPr="006E41F7" w:rsidRDefault="009F5BEA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262626" w:themeColor="text1" w:themeTint="D9"/>
                <w:spacing w:val="10"/>
                <w:sz w:val="26"/>
                <w:szCs w:val="26"/>
              </w:rPr>
            </w:pPr>
            <w:r w:rsidRPr="006E41F7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To secure a position within a reputable software company, I aim to utilize my expertise in web development</w:t>
            </w:r>
            <w:r w:rsidR="00726F02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E52588E" w14:textId="7779125C" w:rsidR="00746A74" w:rsidRPr="00923023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087B1FF9" w14:textId="3FE06BE2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AJIO I.T Solutions | August 2022 - Current</w:t>
            </w:r>
          </w:p>
          <w:p w14:paraId="69463545" w14:textId="5C262A3E" w:rsidR="007F1F99" w:rsidRDefault="00746A74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ReactJS Developer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510809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|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FGU Center</w:t>
            </w:r>
            <w:r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, Cebu City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3F2F830F" w14:textId="77777777" w:rsidR="008F485D" w:rsidRPr="00054933" w:rsidRDefault="008F485D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</w:p>
          <w:p w14:paraId="5CE3AF54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Designing and structuring layouts using MUI.</w:t>
            </w:r>
          </w:p>
          <w:p w14:paraId="25CA1E2E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Writing clean, maintainable, and efficient code, adhering to best practices, and conducting thorough testing to identify and resolve bugs and performance issues.</w:t>
            </w:r>
          </w:p>
          <w:p w14:paraId="55F49D6E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Utilizing Slack and Redmine to prioritize bug issues.</w:t>
            </w:r>
          </w:p>
          <w:p w14:paraId="2448732F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Creating reusable components to promote code efficiency and consistency while utilizing hooks.</w:t>
            </w:r>
          </w:p>
          <w:p w14:paraId="0A778CF9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Integrating APIs and implementing CRUD operations with react-hook-form.</w:t>
            </w:r>
          </w:p>
          <w:p w14:paraId="2767D718" w14:textId="77777777" w:rsidR="00A573B3" w:rsidRPr="00A573B3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Using Git and GitHub for version control and collaboration.</w:t>
            </w:r>
          </w:p>
          <w:p w14:paraId="3C31E588" w14:textId="55B374C1" w:rsidR="0022399B" w:rsidRPr="006E41F7" w:rsidRDefault="00A573B3" w:rsidP="00A573B3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</w:pPr>
            <w:r w:rsidRPr="00A573B3">
              <w:rPr>
                <w:rStyle w:val="documentskn-mli8parentContainerright-box"/>
                <w:rFonts w:ascii="Open Sans" w:eastAsia="Palatino Linotype" w:hAnsi="Open Sans" w:cs="Open Sans"/>
                <w:color w:val="262626" w:themeColor="text1" w:themeTint="D9"/>
                <w:sz w:val="20"/>
                <w:szCs w:val="20"/>
              </w:rPr>
              <w:t>• Collaborating with the development team to merge changes into the "develop" branch and sending pull requests for code review and integration.</w:t>
            </w:r>
          </w:p>
          <w:p w14:paraId="714DC3C5" w14:textId="77777777" w:rsidR="00B76BB0" w:rsidRPr="00315CB6" w:rsidRDefault="00B76BB0" w:rsidP="00B76BB0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15FAABEB" w14:textId="056008D6" w:rsidR="0066129C" w:rsidRPr="004136A6" w:rsidRDefault="00746A74" w:rsidP="0099557D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 | October 2020 - January 2022</w:t>
            </w:r>
          </w:p>
          <w:p w14:paraId="456EFBA5" w14:textId="1CC3BDED" w:rsidR="00746A74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Software Engineer</w:t>
            </w:r>
            <w:r w:rsidR="00746A74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|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South Agora</w:t>
            </w:r>
            <w:r w:rsidR="00746A74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, Talisay City</w:t>
            </w:r>
          </w:p>
          <w:p w14:paraId="1C5A0105" w14:textId="77777777" w:rsidR="008F485D" w:rsidRDefault="008F485D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</w:pPr>
          </w:p>
          <w:p w14:paraId="7860FB92" w14:textId="77777777" w:rsidR="006E41F7" w:rsidRPr="006E41F7" w:rsidRDefault="006E41F7" w:rsidP="006E41F7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</w:pP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• Designing and structuring layouts using CSS/Bootstrap.</w:t>
            </w:r>
          </w:p>
          <w:p w14:paraId="68DD6643" w14:textId="2808A633" w:rsidR="006E41F7" w:rsidRPr="006E41F7" w:rsidRDefault="006E41F7" w:rsidP="006E41F7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</w:pP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 xml:space="preserve">• Fixing bugs, </w:t>
            </w:r>
            <w:r w:rsidR="00DB2762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designing</w:t>
            </w:r>
            <w:r w:rsidRPr="006E41F7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262626" w:themeColor="text1" w:themeTint="D9"/>
                <w:sz w:val="20"/>
                <w:szCs w:val="20"/>
              </w:rPr>
              <w:t>, and maintaining websites such as University of the Visayas and its branches, VisayasMed Hospital, DepEd Talisay, etc.</w:t>
            </w:r>
          </w:p>
          <w:p w14:paraId="7E07AB05" w14:textId="35C01DB7" w:rsidR="0066129C" w:rsidRPr="004136A6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Asian Wave | February 2020 - July 2020</w:t>
            </w:r>
          </w:p>
          <w:p w14:paraId="7F84DC49" w14:textId="2378536F" w:rsidR="00746A74" w:rsidRPr="00213C27" w:rsidRDefault="00000000" w:rsidP="00213C27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Web Developer</w:t>
            </w:r>
            <w:r w:rsidRPr="00054933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B768D5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| </w:t>
            </w: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Basubas St</w:t>
            </w:r>
            <w:r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, Mandaue City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3A95DA76" w14:textId="5872831B" w:rsidR="00D36FFF" w:rsidRPr="006B6841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1177B902" w14:textId="736DDC9A" w:rsidR="004239F9" w:rsidRPr="004136A6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 eSolutions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E04210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|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2019</w:t>
            </w:r>
          </w:p>
          <w:p w14:paraId="2B1E5C95" w14:textId="730B06BC" w:rsidR="0066129C" w:rsidRPr="00054933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A</w:t>
            </w:r>
            <w:r w:rsidR="0066068F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ndroid Developer</w:t>
            </w:r>
            <w:r w:rsidR="004239F9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4D6B5E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|</w:t>
            </w:r>
            <w:r w:rsidR="004239F9"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 xml:space="preserve"> </w:t>
            </w:r>
            <w:r w:rsidR="00031D38" w:rsidRPr="00054933">
              <w:rPr>
                <w:rStyle w:val="span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  <w:t>Sangi Tabunok, Talisay City</w:t>
            </w:r>
          </w:p>
          <w:p w14:paraId="020A8115" w14:textId="77777777" w:rsidR="003B1367" w:rsidRDefault="003B1367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C863433" w14:textId="3C1C8411" w:rsidR="00746A74" w:rsidRPr="006B6841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7D484406" w14:textId="1441AA08" w:rsidR="0066129C" w:rsidRPr="00F218AF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color w:val="808080" w:themeColor="background1" w:themeShade="80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University of The Visaya</w:t>
            </w:r>
            <w:r w:rsidR="00D01C00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s </w:t>
            </w:r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="0069262B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Main</w:t>
            </w:r>
            <w:r w:rsidR="009025B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D2182C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2014 - 2019</w:t>
            </w:r>
          </w:p>
          <w:p w14:paraId="111C32A8" w14:textId="35CDAC71" w:rsidR="00685E11" w:rsidRPr="00685E11" w:rsidRDefault="00685E11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685E11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BS</w:t>
            </w:r>
            <w:r w:rsidRPr="00685E11">
              <w:rPr>
                <w:rStyle w:val="span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  <w:r w:rsidRPr="00685E11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Computer Engineering</w:t>
            </w:r>
            <w:r w:rsidRPr="00685E11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1F825109" w14:textId="2E7C9A37" w:rsidR="00746A74" w:rsidRPr="00C9194C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2898E5ED" w14:textId="5F4953BA" w:rsidR="00682D48" w:rsidRPr="004136A6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National Certificate II </w:t>
            </w:r>
            <w:r w:rsidR="0060707C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054933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</w:pPr>
            <w:r w:rsidRPr="00054933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808080" w:themeColor="background1" w:themeShade="80"/>
                <w:sz w:val="20"/>
                <w:szCs w:val="20"/>
              </w:rPr>
              <w:t>Certificate No. 18072202005880</w:t>
            </w:r>
            <w:r w:rsidRPr="00054933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808080" w:themeColor="background1" w:themeShade="80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E9F7AFFF-D388-4E19-A76A-5117C90C97A7}"/>
    <w:embedBold r:id="rId2" w:fontKey="{42C71AC3-A9F6-43AC-93E5-2433848ECC9D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27A363C0-56EB-49AA-9A82-CF5A05D43D56}"/>
    <w:embedBold r:id="rId4" w:fontKey="{17181201-EDD0-4C3F-A05F-5654BE0C328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1165C"/>
    <w:rsid w:val="00014C57"/>
    <w:rsid w:val="00016C3A"/>
    <w:rsid w:val="00031B0F"/>
    <w:rsid w:val="00031D38"/>
    <w:rsid w:val="000362FB"/>
    <w:rsid w:val="00044E44"/>
    <w:rsid w:val="0005109A"/>
    <w:rsid w:val="00054933"/>
    <w:rsid w:val="0009052C"/>
    <w:rsid w:val="000A5C3E"/>
    <w:rsid w:val="000F5B8C"/>
    <w:rsid w:val="00140474"/>
    <w:rsid w:val="00143814"/>
    <w:rsid w:val="001C18CD"/>
    <w:rsid w:val="00213C27"/>
    <w:rsid w:val="00221D26"/>
    <w:rsid w:val="0022399B"/>
    <w:rsid w:val="0023307A"/>
    <w:rsid w:val="002533C3"/>
    <w:rsid w:val="002758E0"/>
    <w:rsid w:val="00287850"/>
    <w:rsid w:val="002A1F6C"/>
    <w:rsid w:val="002E4A80"/>
    <w:rsid w:val="00315CB6"/>
    <w:rsid w:val="00322690"/>
    <w:rsid w:val="00354CBB"/>
    <w:rsid w:val="00367491"/>
    <w:rsid w:val="00373B6D"/>
    <w:rsid w:val="003873D5"/>
    <w:rsid w:val="003B1367"/>
    <w:rsid w:val="004114AD"/>
    <w:rsid w:val="004136A6"/>
    <w:rsid w:val="004239F9"/>
    <w:rsid w:val="004420B8"/>
    <w:rsid w:val="004454D0"/>
    <w:rsid w:val="00483197"/>
    <w:rsid w:val="004B4F19"/>
    <w:rsid w:val="004D47EF"/>
    <w:rsid w:val="004D6B5E"/>
    <w:rsid w:val="004D6E6B"/>
    <w:rsid w:val="004E707D"/>
    <w:rsid w:val="004F16F1"/>
    <w:rsid w:val="00504F40"/>
    <w:rsid w:val="00510809"/>
    <w:rsid w:val="005303A4"/>
    <w:rsid w:val="0057132B"/>
    <w:rsid w:val="0060707C"/>
    <w:rsid w:val="006231F8"/>
    <w:rsid w:val="00632553"/>
    <w:rsid w:val="00633B3A"/>
    <w:rsid w:val="0066068F"/>
    <w:rsid w:val="0066129C"/>
    <w:rsid w:val="006816CC"/>
    <w:rsid w:val="00682D48"/>
    <w:rsid w:val="00684A87"/>
    <w:rsid w:val="00685E11"/>
    <w:rsid w:val="0069262B"/>
    <w:rsid w:val="00695B44"/>
    <w:rsid w:val="0069721F"/>
    <w:rsid w:val="006A1FC8"/>
    <w:rsid w:val="006B6841"/>
    <w:rsid w:val="006C5D8E"/>
    <w:rsid w:val="006E41F7"/>
    <w:rsid w:val="007064CF"/>
    <w:rsid w:val="00726F02"/>
    <w:rsid w:val="00746A74"/>
    <w:rsid w:val="0075772B"/>
    <w:rsid w:val="00764A21"/>
    <w:rsid w:val="00777D07"/>
    <w:rsid w:val="00793D35"/>
    <w:rsid w:val="007A3066"/>
    <w:rsid w:val="007C248F"/>
    <w:rsid w:val="007F0785"/>
    <w:rsid w:val="007F1F99"/>
    <w:rsid w:val="0082757E"/>
    <w:rsid w:val="0083241B"/>
    <w:rsid w:val="0088515D"/>
    <w:rsid w:val="008941D7"/>
    <w:rsid w:val="008A5129"/>
    <w:rsid w:val="008F485D"/>
    <w:rsid w:val="008F72A0"/>
    <w:rsid w:val="009025B3"/>
    <w:rsid w:val="009150F4"/>
    <w:rsid w:val="00923023"/>
    <w:rsid w:val="009633A6"/>
    <w:rsid w:val="00965813"/>
    <w:rsid w:val="00966737"/>
    <w:rsid w:val="0099557D"/>
    <w:rsid w:val="009B61DE"/>
    <w:rsid w:val="009C76C0"/>
    <w:rsid w:val="009D073E"/>
    <w:rsid w:val="009D716C"/>
    <w:rsid w:val="009E5856"/>
    <w:rsid w:val="009F5BEA"/>
    <w:rsid w:val="00A14131"/>
    <w:rsid w:val="00A278B8"/>
    <w:rsid w:val="00A321BD"/>
    <w:rsid w:val="00A3661B"/>
    <w:rsid w:val="00A573B3"/>
    <w:rsid w:val="00A63F23"/>
    <w:rsid w:val="00A655A9"/>
    <w:rsid w:val="00A76BDE"/>
    <w:rsid w:val="00A77BD6"/>
    <w:rsid w:val="00A81806"/>
    <w:rsid w:val="00A86719"/>
    <w:rsid w:val="00A87636"/>
    <w:rsid w:val="00AD3C14"/>
    <w:rsid w:val="00AD5DF3"/>
    <w:rsid w:val="00AF47F8"/>
    <w:rsid w:val="00B13147"/>
    <w:rsid w:val="00B429AB"/>
    <w:rsid w:val="00B768D5"/>
    <w:rsid w:val="00B76BB0"/>
    <w:rsid w:val="00B7779B"/>
    <w:rsid w:val="00BA02F3"/>
    <w:rsid w:val="00BA198D"/>
    <w:rsid w:val="00BB3C55"/>
    <w:rsid w:val="00BE394B"/>
    <w:rsid w:val="00BF7D53"/>
    <w:rsid w:val="00C00088"/>
    <w:rsid w:val="00C07C4E"/>
    <w:rsid w:val="00C160F7"/>
    <w:rsid w:val="00C3778A"/>
    <w:rsid w:val="00C436F1"/>
    <w:rsid w:val="00C9194C"/>
    <w:rsid w:val="00CA7AD5"/>
    <w:rsid w:val="00CD620C"/>
    <w:rsid w:val="00CE3B5E"/>
    <w:rsid w:val="00D01C00"/>
    <w:rsid w:val="00D2182C"/>
    <w:rsid w:val="00D27C31"/>
    <w:rsid w:val="00D36FFF"/>
    <w:rsid w:val="00D860EC"/>
    <w:rsid w:val="00D86AD3"/>
    <w:rsid w:val="00DA3E5B"/>
    <w:rsid w:val="00DA482D"/>
    <w:rsid w:val="00DB2762"/>
    <w:rsid w:val="00E04210"/>
    <w:rsid w:val="00E41705"/>
    <w:rsid w:val="00E55459"/>
    <w:rsid w:val="00E60A7B"/>
    <w:rsid w:val="00E65126"/>
    <w:rsid w:val="00EC039B"/>
    <w:rsid w:val="00ED6D1E"/>
    <w:rsid w:val="00F218AF"/>
    <w:rsid w:val="00F86341"/>
    <w:rsid w:val="00F87F57"/>
    <w:rsid w:val="00F97B79"/>
    <w:rsid w:val="00FB67B5"/>
    <w:rsid w:val="00FB7EC9"/>
    <w:rsid w:val="00FC199C"/>
    <w:rsid w:val="00FC69CF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ckclov3r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blckclov3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lckclov3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lckclov3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158</cp:revision>
  <cp:lastPrinted>2023-08-01T03:07:00Z</cp:lastPrinted>
  <dcterms:created xsi:type="dcterms:W3CDTF">2023-07-01T16:50:00Z</dcterms:created>
  <dcterms:modified xsi:type="dcterms:W3CDTF">2023-08-01T03:07:00Z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
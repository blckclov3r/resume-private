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5D7CA73A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C, 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GraphQL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MaterialU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I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marmelab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168C46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proofErr w:type="spellStart"/>
            <w:r w:rsidR="00BF7D53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HeidiSQL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IntelliJ,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Shocut</w:t>
            </w:r>
            <w:proofErr w:type="spellEnd"/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746A74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746A74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746A74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6FB689CB" w:rsidR="004420B8" w:rsidRDefault="009150F4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6"/>
                <w:szCs w:val="26"/>
              </w:rPr>
            </w:pPr>
            <w:r w:rsidRPr="009150F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in a software company where I can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and client updates,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AJIO I.T Solutions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August 2022 - Current</w:t>
            </w:r>
          </w:p>
          <w:p w14:paraId="7686370C" w14:textId="536B807D" w:rsidR="0066129C" w:rsidRPr="00746A74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ReactJS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510809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FGU Center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15FAABEB" w14:textId="0D54CCBF" w:rsidR="0066129C" w:rsidRPr="00746A74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Mindweb eSolutions  </w:t>
            </w: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October 2020 - January 2022</w:t>
            </w:r>
          </w:p>
          <w:p w14:paraId="456EFBA5" w14:textId="20353D58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Software Engineer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|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South Agora</w:t>
            </w:r>
            <w:r w:rsid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, Talisay City, Cebu</w:t>
            </w:r>
          </w:p>
          <w:p w14:paraId="7E07AB05" w14:textId="44D3D421" w:rsidR="0066129C" w:rsidRPr="00746A74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Asian Wave |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February 2020 - July 2020</w:t>
            </w:r>
          </w:p>
          <w:p w14:paraId="5CEFD0DC" w14:textId="3A402AED" w:rsidR="004239F9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Web Developer</w:t>
            </w:r>
            <w:r w:rsidRPr="00746A74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B768D5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Basubas St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Mandaue City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44B9DDAC" w:rsidR="004239F9" w:rsidRPr="00746A74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Mindweb eSolutions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 </w:t>
            </w:r>
            <w:r w:rsidR="00E04210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|</w:t>
            </w:r>
            <w:r w:rsidR="0066068F"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Sangi Tabunok, Talisay City, Cebu</w:t>
            </w:r>
          </w:p>
          <w:p w14:paraId="2B1E5C95" w14:textId="19A9AAC3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A</w:t>
            </w:r>
            <w:r w:rsidR="0066068F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ndroid Developer</w:t>
            </w:r>
            <w:r w:rsidR="004239F9"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 - 2019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231268D8" w:rsidR="0066129C" w:rsidRPr="00ED6D1E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Bachelor of Science</w:t>
            </w:r>
            <w:r w:rsidRPr="00ED6D1E">
              <w:rPr>
                <w:rStyle w:val="span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Computer Engineering</w:t>
            </w:r>
            <w:r w:rsidRPr="00ED6D1E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  <w:r w:rsidR="00746A74" w:rsidRPr="00ED6D1E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>| 2014-2019</w:t>
            </w:r>
          </w:p>
          <w:p w14:paraId="7D484406" w14:textId="1CCAFC80" w:rsidR="0066129C" w:rsidRPr="00746A74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  <w:r w:rsidRPr="00ED6D1E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University of The Visayas</w:t>
            </w:r>
            <w:r w:rsidRPr="00746A74">
              <w:rPr>
                <w:rStyle w:val="span"/>
                <w:rFonts w:ascii="Open Sans" w:eastAsia="Palatino Linotype" w:hAnsi="Open Sans" w:cs="Open Sans"/>
                <w:color w:val="020303"/>
                <w:sz w:val="20"/>
                <w:szCs w:val="20"/>
              </w:rPr>
              <w:t>, Cebu City, Cebu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  <w:t xml:space="preserve"> 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5F4953BA" w:rsidR="00682D48" w:rsidRPr="00322690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</w:pP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National Certificate II </w:t>
            </w:r>
            <w:r w:rsidR="0060707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| </w:t>
            </w:r>
            <w:r w:rsidRPr="00322690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A86719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</w:pPr>
            <w:r w:rsidRPr="00746A74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020303"/>
                <w:sz w:val="20"/>
                <w:szCs w:val="20"/>
              </w:rPr>
              <w:t>Certificate No. 18072202005880</w: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02030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ABC7A6B7-B73F-4F90-B008-967FF45C5870}"/>
    <w:embedBold r:id="rId2" w:fontKey="{A590175D-7734-4667-91CA-384EBB87427C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C453EF54-1383-4D37-9239-43FC6E156B51}"/>
    <w:embedBold r:id="rId4" w:fontKey="{BC0A4B1B-37B1-4DE6-BE68-14112224FA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6C3A"/>
    <w:rsid w:val="00031B0F"/>
    <w:rsid w:val="000362FB"/>
    <w:rsid w:val="00044E44"/>
    <w:rsid w:val="0005109A"/>
    <w:rsid w:val="0009052C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873D5"/>
    <w:rsid w:val="004239F9"/>
    <w:rsid w:val="004420B8"/>
    <w:rsid w:val="00483197"/>
    <w:rsid w:val="004B4F19"/>
    <w:rsid w:val="004D47EF"/>
    <w:rsid w:val="004D6E6B"/>
    <w:rsid w:val="004E707D"/>
    <w:rsid w:val="004F16F1"/>
    <w:rsid w:val="00504F40"/>
    <w:rsid w:val="00510809"/>
    <w:rsid w:val="0057132B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7064CF"/>
    <w:rsid w:val="00746A74"/>
    <w:rsid w:val="00777D07"/>
    <w:rsid w:val="00793D35"/>
    <w:rsid w:val="007A3066"/>
    <w:rsid w:val="007C248F"/>
    <w:rsid w:val="0082757E"/>
    <w:rsid w:val="0083241B"/>
    <w:rsid w:val="0088515D"/>
    <w:rsid w:val="008941D7"/>
    <w:rsid w:val="008A5129"/>
    <w:rsid w:val="008F72A0"/>
    <w:rsid w:val="009150F4"/>
    <w:rsid w:val="009633A6"/>
    <w:rsid w:val="00965813"/>
    <w:rsid w:val="00966737"/>
    <w:rsid w:val="009C76C0"/>
    <w:rsid w:val="009D073E"/>
    <w:rsid w:val="009D716C"/>
    <w:rsid w:val="009E5856"/>
    <w:rsid w:val="00A14131"/>
    <w:rsid w:val="00A278B8"/>
    <w:rsid w:val="00A321BD"/>
    <w:rsid w:val="00A63F23"/>
    <w:rsid w:val="00A655A9"/>
    <w:rsid w:val="00A76BDE"/>
    <w:rsid w:val="00A81806"/>
    <w:rsid w:val="00A86719"/>
    <w:rsid w:val="00AD3C14"/>
    <w:rsid w:val="00B13147"/>
    <w:rsid w:val="00B429AB"/>
    <w:rsid w:val="00B768D5"/>
    <w:rsid w:val="00B7779B"/>
    <w:rsid w:val="00BA02F3"/>
    <w:rsid w:val="00BA198D"/>
    <w:rsid w:val="00BE394B"/>
    <w:rsid w:val="00BF7D53"/>
    <w:rsid w:val="00C3778A"/>
    <w:rsid w:val="00C436F1"/>
    <w:rsid w:val="00CA7AD5"/>
    <w:rsid w:val="00CD620C"/>
    <w:rsid w:val="00CE3B5E"/>
    <w:rsid w:val="00D36FFF"/>
    <w:rsid w:val="00D860EC"/>
    <w:rsid w:val="00DA3E5B"/>
    <w:rsid w:val="00DA482D"/>
    <w:rsid w:val="00E04210"/>
    <w:rsid w:val="00E41705"/>
    <w:rsid w:val="00ED6D1E"/>
    <w:rsid w:val="00F86341"/>
    <w:rsid w:val="00F87F57"/>
    <w:rsid w:val="00F97B79"/>
    <w:rsid w:val="00FB67B5"/>
    <w:rsid w:val="00FB7EC9"/>
    <w:rsid w:val="00FC199C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93</cp:revision>
  <cp:lastPrinted>2023-07-02T14:44:00Z</cp:lastPrinted>
  <dcterms:created xsi:type="dcterms:W3CDTF">2023-07-01T16:50:00Z</dcterms:created>
  <dcterms:modified xsi:type="dcterms:W3CDTF">2023-07-02T14:44:00Z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
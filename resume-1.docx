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DF0AA34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Contact: 09239318969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2AB0C3D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LinkedIn: @blckclov3r</w:t>
            </w:r>
          </w:p>
          <w:p w14:paraId="4EB23453" w14:textId="6ED17D20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: @blckclov3r</w:t>
            </w:r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5680CF3B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 ff.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7B7E3960" w:rsidR="0066129C" w:rsidRPr="009D716C" w:rsidRDefault="00000000" w:rsidP="00793D35">
            <w:pPr>
              <w:pStyle w:val="documentulli"/>
              <w:spacing w:line="360" w:lineRule="auto"/>
              <w:ind w:left="508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C, 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GraphQL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MaterialU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I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extJS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marmelab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Docker,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269AE699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familiarity of the ff.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NOLOGIES</w:t>
            </w:r>
          </w:p>
          <w:p w14:paraId="7C19FB10" w14:textId="38179B84" w:rsidR="0066129C" w:rsidRPr="009D716C" w:rsidRDefault="00000000" w:rsidP="00793D35">
            <w:pPr>
              <w:pStyle w:val="documentulli"/>
              <w:spacing w:line="360" w:lineRule="auto"/>
              <w:ind w:left="508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Wampp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</w:p>
          <w:p w14:paraId="0BC17DCA" w14:textId="4EE02B4D" w:rsidR="0066129C" w:rsidRPr="009D716C" w:rsidRDefault="00000000" w:rsidP="00793D35">
            <w:pPr>
              <w:pStyle w:val="documentulli"/>
              <w:spacing w:line="360" w:lineRule="auto"/>
              <w:ind w:left="508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proofErr w:type="spellStart"/>
            <w:r w:rsidR="00BF7D53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HeidiSQL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IntelliJ,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Shocut</w:t>
            </w:r>
            <w:proofErr w:type="spellEnd"/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67D5D9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1DF41A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77777777" w:rsidR="007C248F" w:rsidRPr="007C248F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  </w:t>
                                  </w:r>
                                  <w:r w:rsidRPr="00A655A9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>https://github.com/blckclov3r</w:t>
                                  </w:r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77777777" w:rsidR="007C248F" w:rsidRPr="007C248F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A655A9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>https://github.com/blckclov3r</w:t>
                            </w:r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784FA0B2" w14:textId="2158D698" w:rsidR="00F86341" w:rsidRPr="008A5129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744E842" w14:textId="7AF7F251" w:rsidR="00ED6D1E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E1F3AC1" w14:textId="6EB8EF9F" w:rsidR="00746A74" w:rsidRPr="00746A74" w:rsidRDefault="00746A74" w:rsidP="001C18C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353376EA" w14:textId="77777777" w:rsidR="0066129C" w:rsidRPr="00746A74" w:rsidRDefault="00000000" w:rsidP="001C18CD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</w:pPr>
            <w:r w:rsidRPr="00746A74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  <w:t>Professional Summary</w:t>
            </w:r>
          </w:p>
          <w:p w14:paraId="4318183F" w14:textId="6FB689CB" w:rsidR="004420B8" w:rsidRDefault="009150F4" w:rsidP="001C18CD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6"/>
                <w:szCs w:val="26"/>
              </w:rPr>
            </w:pPr>
            <w:r w:rsidRPr="009150F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To secure a position in a software company where I can utilize my expertise in web development, specifically as a front-end developer specializing in React. I am highly motivated, reliable, and possess a strong interest in staying up-to-date with the latest technologies. My passion for learning ensures that I am constantly improving my skills. With a progressive background spanning from concept and design to testing, implementation, and client updates, I am committed to delivering exceptionally clean, robust, and secure code. I am confident that my skills and dedication make me an ideal candidate for a position in your esteemed software company. I am eager to contribute to your team and further enhance my skills as a React developer.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A0AB97E" w14:textId="70C07FBF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7E52588E" w14:textId="24953806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87B1FF9" w14:textId="3FE06BE2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AJIO I.T Solutions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August 2022 - Current</w:t>
            </w:r>
          </w:p>
          <w:p w14:paraId="7686370C" w14:textId="536B807D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ReactJS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FGU Center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15FAABEB" w14:textId="0D54CCBF" w:rsidR="0066129C" w:rsidRPr="00746A74" w:rsidRDefault="00746A74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Mindweb eSolutions  </w:t>
            </w: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October 2020 - January 2022</w:t>
            </w:r>
          </w:p>
          <w:p w14:paraId="456EFBA5" w14:textId="20353D58" w:rsidR="00746A74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Software Engineer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|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South Agora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, Talisay City, Cebu</w:t>
            </w:r>
          </w:p>
          <w:p w14:paraId="7E07AB05" w14:textId="44D3D421" w:rsidR="0066129C" w:rsidRPr="00746A74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Asian Wave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February 2020 - July 2020</w:t>
            </w:r>
          </w:p>
          <w:p w14:paraId="5CEFD0DC" w14:textId="3A402AED" w:rsidR="004239F9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Web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Basubas St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Mandaue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04312D6" w14:textId="297426D6" w:rsidR="004239F9" w:rsidRPr="008A5129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3A95DA76" w14:textId="5D9EC57E" w:rsidR="00D36FFF" w:rsidRPr="00746A74" w:rsidRDefault="00D36FF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177B902" w14:textId="44B9DDAC" w:rsidR="004239F9" w:rsidRPr="00746A74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Mindweb eSolutions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 </w:t>
            </w:r>
            <w:r w:rsidR="00E04210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Sangi Tabunok, Talisay City, Cebu</w:t>
            </w:r>
          </w:p>
          <w:p w14:paraId="2B1E5C95" w14:textId="19A9AAC3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A</w:t>
            </w:r>
            <w:r w:rsidR="0066068F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ndroid Developer</w:t>
            </w:r>
            <w:r w:rsidR="004239F9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- 2019</w:t>
            </w:r>
          </w:p>
          <w:p w14:paraId="3668C085" w14:textId="174805F4" w:rsid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930FC3D" w14:textId="4FDDF79D" w:rsidR="00ED6D1E" w:rsidRDefault="00ED6D1E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90CBBCE" w14:textId="1D2F2D01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2C863433" w14:textId="09F491C3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B35E2BE" w14:textId="231268D8" w:rsidR="0066129C" w:rsidRPr="00ED6D1E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Bachelor of Science</w:t>
            </w:r>
            <w:r w:rsidRPr="00ED6D1E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Computer Engineering</w:t>
            </w:r>
            <w:r w:rsidRPr="00ED6D1E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746A74" w:rsidRPr="00ED6D1E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>| 2014-2019</w:t>
            </w:r>
          </w:p>
          <w:p w14:paraId="7D484406" w14:textId="1CCAFC80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University of The Visayas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City, Cebu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509CDF3C" w14:textId="54EA89FF" w:rsidR="00682D48" w:rsidRDefault="00682D48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1BEDA33" w14:textId="45166282" w:rsidR="00682D48" w:rsidRPr="008A5129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1F825109" w14:textId="321F7473" w:rsidR="00746A74" w:rsidRPr="00746A74" w:rsidRDefault="00746A74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898E5ED" w14:textId="3E14A5AC" w:rsidR="00682D48" w:rsidRPr="00322690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National Certificate </w:t>
            </w:r>
            <w:proofErr w:type="gramStart"/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II  </w:t>
            </w:r>
            <w:r w:rsidR="0060707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|</w:t>
            </w:r>
            <w:proofErr w:type="gramEnd"/>
            <w:r w:rsidR="0060707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</w:t>
            </w: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A86719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Certificate No. 18072202005880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0C219A8D-3EC2-4CE6-809B-2D8D913C7D56}"/>
    <w:embedBold r:id="rId2" w:fontKey="{2A09177F-D53E-4A75-B04A-8A4D8E313C56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95295E1C-2DE4-4EBC-82B1-789DCC66A871}"/>
    <w:embedBold r:id="rId4" w:fontKey="{57D9286C-29F4-4CA7-B652-80EFAAF564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31B0F"/>
    <w:rsid w:val="000362FB"/>
    <w:rsid w:val="000A5C3E"/>
    <w:rsid w:val="000F5B8C"/>
    <w:rsid w:val="00140474"/>
    <w:rsid w:val="00143814"/>
    <w:rsid w:val="001C18CD"/>
    <w:rsid w:val="002533C3"/>
    <w:rsid w:val="002A1F6C"/>
    <w:rsid w:val="002E4A80"/>
    <w:rsid w:val="00322690"/>
    <w:rsid w:val="003873D5"/>
    <w:rsid w:val="004239F9"/>
    <w:rsid w:val="004420B8"/>
    <w:rsid w:val="00483197"/>
    <w:rsid w:val="004B4F19"/>
    <w:rsid w:val="004D47EF"/>
    <w:rsid w:val="004D6E6B"/>
    <w:rsid w:val="004E707D"/>
    <w:rsid w:val="004F16F1"/>
    <w:rsid w:val="00504F40"/>
    <w:rsid w:val="00510809"/>
    <w:rsid w:val="0060707C"/>
    <w:rsid w:val="006231F8"/>
    <w:rsid w:val="00633B3A"/>
    <w:rsid w:val="0066068F"/>
    <w:rsid w:val="0066129C"/>
    <w:rsid w:val="006816CC"/>
    <w:rsid w:val="00682D48"/>
    <w:rsid w:val="00684A87"/>
    <w:rsid w:val="00695B44"/>
    <w:rsid w:val="0069721F"/>
    <w:rsid w:val="007064CF"/>
    <w:rsid w:val="00746A74"/>
    <w:rsid w:val="00777D07"/>
    <w:rsid w:val="00793D35"/>
    <w:rsid w:val="007C248F"/>
    <w:rsid w:val="0082757E"/>
    <w:rsid w:val="008941D7"/>
    <w:rsid w:val="008A5129"/>
    <w:rsid w:val="009150F4"/>
    <w:rsid w:val="009633A6"/>
    <w:rsid w:val="00966737"/>
    <w:rsid w:val="009C76C0"/>
    <w:rsid w:val="009D073E"/>
    <w:rsid w:val="009D716C"/>
    <w:rsid w:val="009E5856"/>
    <w:rsid w:val="00A14131"/>
    <w:rsid w:val="00A278B8"/>
    <w:rsid w:val="00A655A9"/>
    <w:rsid w:val="00A76BDE"/>
    <w:rsid w:val="00A81806"/>
    <w:rsid w:val="00A86719"/>
    <w:rsid w:val="00AD3C14"/>
    <w:rsid w:val="00B13147"/>
    <w:rsid w:val="00B768D5"/>
    <w:rsid w:val="00B7779B"/>
    <w:rsid w:val="00BA02F3"/>
    <w:rsid w:val="00BE394B"/>
    <w:rsid w:val="00BF7D53"/>
    <w:rsid w:val="00C3778A"/>
    <w:rsid w:val="00C436F1"/>
    <w:rsid w:val="00CA7AD5"/>
    <w:rsid w:val="00CE3B5E"/>
    <w:rsid w:val="00D36FFF"/>
    <w:rsid w:val="00D860EC"/>
    <w:rsid w:val="00E04210"/>
    <w:rsid w:val="00ED6D1E"/>
    <w:rsid w:val="00F86341"/>
    <w:rsid w:val="00F87F57"/>
    <w:rsid w:val="00F97B79"/>
    <w:rsid w:val="00FB67B5"/>
    <w:rsid w:val="00FB7EC9"/>
    <w:rsid w:val="00FC199C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47</cp:revision>
  <cp:lastPrinted>2023-07-01T16:50:00Z</cp:lastPrinted>
  <dcterms:created xsi:type="dcterms:W3CDTF">2023-07-01T16:50:00Z</dcterms:created>
  <dcterms:modified xsi:type="dcterms:W3CDTF">2023-07-02T14:15:00Z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